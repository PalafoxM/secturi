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AF0DE" w14:textId="5490041E" w:rsidR="000021CC" w:rsidRPr="00330E43" w:rsidRDefault="000021CC" w:rsidP="000021CC">
      <w:pPr>
        <w:pStyle w:val="Sinespaciado"/>
        <w:jc w:val="center"/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r w:rsidRPr="00330E43">
        <w:rPr>
          <w:rFonts w:asciiTheme="majorHAnsi" w:hAnsiTheme="majorHAnsi"/>
          <w:b/>
          <w:sz w:val="28"/>
          <w:szCs w:val="28"/>
        </w:rPr>
        <w:t>AGENDA DE TRABAJO</w:t>
      </w:r>
    </w:p>
    <w:p w14:paraId="64575694" w14:textId="69BD4BF2" w:rsidR="000021CC" w:rsidRPr="00330E43" w:rsidRDefault="000021CC" w:rsidP="000021CC">
      <w:pPr>
        <w:pStyle w:val="Sinespaciado"/>
        <w:jc w:val="center"/>
        <w:rPr>
          <w:rFonts w:asciiTheme="majorHAnsi" w:hAnsiTheme="majorHAnsi"/>
          <w:sz w:val="28"/>
          <w:szCs w:val="28"/>
        </w:rPr>
      </w:pPr>
      <w:r w:rsidRPr="00330E43">
        <w:rPr>
          <w:rFonts w:asciiTheme="majorHAnsi" w:hAnsiTheme="majorHAnsi"/>
          <w:sz w:val="28"/>
          <w:szCs w:val="28"/>
        </w:rPr>
        <w:t xml:space="preserve">LIC. </w:t>
      </w:r>
      <w:r w:rsidR="002B3207" w:rsidRPr="00330E43">
        <w:rPr>
          <w:rFonts w:asciiTheme="majorHAnsi" w:hAnsiTheme="majorHAnsi"/>
          <w:sz w:val="28"/>
          <w:szCs w:val="28"/>
        </w:rPr>
        <w:t>FERNANDO OLIVERA ROCHA</w:t>
      </w:r>
      <w:r w:rsidRPr="00330E43">
        <w:rPr>
          <w:rFonts w:asciiTheme="majorHAnsi" w:hAnsiTheme="majorHAnsi"/>
          <w:sz w:val="28"/>
          <w:szCs w:val="28"/>
        </w:rPr>
        <w:t>,</w:t>
      </w:r>
    </w:p>
    <w:p w14:paraId="05A1551E" w14:textId="5D3E3A56" w:rsidR="000021CC" w:rsidRPr="00330E43" w:rsidRDefault="002B3207" w:rsidP="000021CC">
      <w:pPr>
        <w:pStyle w:val="Sinespaciado"/>
        <w:jc w:val="center"/>
        <w:rPr>
          <w:rFonts w:asciiTheme="majorHAnsi" w:hAnsiTheme="majorHAnsi"/>
          <w:sz w:val="28"/>
          <w:szCs w:val="28"/>
        </w:rPr>
      </w:pPr>
      <w:r w:rsidRPr="00330E43">
        <w:rPr>
          <w:rFonts w:asciiTheme="majorHAnsi" w:hAnsiTheme="majorHAnsi"/>
          <w:sz w:val="28"/>
          <w:szCs w:val="28"/>
        </w:rPr>
        <w:t>SECRETARIO DE TUR</w:t>
      </w:r>
      <w:r w:rsidR="002B3DC5" w:rsidRPr="00330E43">
        <w:rPr>
          <w:rFonts w:asciiTheme="majorHAnsi" w:hAnsiTheme="majorHAnsi"/>
          <w:sz w:val="28"/>
          <w:szCs w:val="28"/>
        </w:rPr>
        <w:t>ISMO</w:t>
      </w:r>
      <w:r w:rsidRPr="00330E43">
        <w:rPr>
          <w:rFonts w:asciiTheme="majorHAnsi" w:hAnsiTheme="majorHAnsi"/>
          <w:sz w:val="28"/>
          <w:szCs w:val="28"/>
        </w:rPr>
        <w:t xml:space="preserve"> DEL GOBIERNO </w:t>
      </w:r>
      <w:r w:rsidR="000021CC" w:rsidRPr="00330E43">
        <w:rPr>
          <w:rFonts w:asciiTheme="majorHAnsi" w:hAnsiTheme="majorHAnsi"/>
          <w:sz w:val="28"/>
          <w:szCs w:val="28"/>
        </w:rPr>
        <w:t>DEL ESTADO DE GUANAJUATO</w:t>
      </w:r>
    </w:p>
    <w:p w14:paraId="194B2236" w14:textId="14F9C180" w:rsidR="000021CC" w:rsidRPr="00330E43" w:rsidRDefault="006B4F60" w:rsidP="000021CC">
      <w:pPr>
        <w:pStyle w:val="Sinespaciad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Silao Guanajuato</w:t>
      </w:r>
    </w:p>
    <w:p w14:paraId="726C41F0" w14:textId="7283951E" w:rsidR="000021CC" w:rsidRPr="00330E43" w:rsidRDefault="006B4F60" w:rsidP="00883F95">
      <w:pPr>
        <w:pStyle w:val="Sinespaciado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Del 1</w:t>
      </w:r>
      <w:r w:rsidR="00330E43" w:rsidRPr="00330E43">
        <w:rPr>
          <w:rFonts w:asciiTheme="majorHAnsi" w:hAnsiTheme="majorHAnsi"/>
          <w:sz w:val="28"/>
          <w:szCs w:val="28"/>
        </w:rPr>
        <w:t xml:space="preserve"> al </w:t>
      </w:r>
      <w:r>
        <w:rPr>
          <w:rFonts w:asciiTheme="majorHAnsi" w:hAnsiTheme="majorHAnsi"/>
          <w:sz w:val="28"/>
          <w:szCs w:val="28"/>
        </w:rPr>
        <w:t>15</w:t>
      </w:r>
      <w:r w:rsidR="009549A4" w:rsidRPr="00330E43">
        <w:rPr>
          <w:rFonts w:asciiTheme="majorHAnsi" w:hAnsiTheme="majorHAnsi"/>
          <w:sz w:val="28"/>
          <w:szCs w:val="28"/>
        </w:rPr>
        <w:t xml:space="preserve"> de </w:t>
      </w:r>
      <w:r w:rsidR="00883F95">
        <w:rPr>
          <w:rFonts w:asciiTheme="majorHAnsi" w:hAnsiTheme="majorHAnsi"/>
          <w:sz w:val="28"/>
          <w:szCs w:val="28"/>
        </w:rPr>
        <w:t>Diciembre</w:t>
      </w:r>
      <w:r w:rsidR="00F055D3" w:rsidRPr="00330E43">
        <w:rPr>
          <w:rFonts w:asciiTheme="majorHAnsi" w:hAnsiTheme="majorHAnsi"/>
          <w:sz w:val="28"/>
          <w:szCs w:val="28"/>
        </w:rPr>
        <w:t xml:space="preserve"> </w:t>
      </w:r>
      <w:r w:rsidR="00B26043" w:rsidRPr="00330E43">
        <w:rPr>
          <w:rFonts w:asciiTheme="majorHAnsi" w:hAnsiTheme="majorHAnsi"/>
          <w:sz w:val="28"/>
          <w:szCs w:val="28"/>
        </w:rPr>
        <w:t>de 2016</w:t>
      </w:r>
    </w:p>
    <w:p w14:paraId="3E74C031" w14:textId="77777777" w:rsidR="0065594D" w:rsidRDefault="0065594D" w:rsidP="000021CC">
      <w:pPr>
        <w:pStyle w:val="Sinespaciado"/>
        <w:jc w:val="center"/>
        <w:rPr>
          <w:rFonts w:asciiTheme="majorHAnsi" w:hAnsiTheme="majorHAnsi"/>
          <w:sz w:val="28"/>
          <w:szCs w:val="28"/>
        </w:rPr>
      </w:pPr>
    </w:p>
    <w:p w14:paraId="75787AA3" w14:textId="77777777" w:rsidR="00574AA1" w:rsidRDefault="00574AA1" w:rsidP="000021CC">
      <w:pPr>
        <w:pStyle w:val="Sinespaciado"/>
        <w:jc w:val="center"/>
        <w:rPr>
          <w:rFonts w:asciiTheme="majorHAnsi" w:hAnsiTheme="majorHAnsi"/>
          <w:sz w:val="28"/>
          <w:szCs w:val="28"/>
        </w:rPr>
      </w:pPr>
    </w:p>
    <w:p w14:paraId="2A05C4F7" w14:textId="77777777" w:rsidR="00574AA1" w:rsidRPr="00330E43" w:rsidRDefault="00574AA1" w:rsidP="000021CC">
      <w:pPr>
        <w:pStyle w:val="Sinespaciado"/>
        <w:jc w:val="center"/>
        <w:rPr>
          <w:rFonts w:asciiTheme="majorHAnsi" w:hAnsiTheme="majorHAnsi"/>
          <w:sz w:val="28"/>
          <w:szCs w:val="28"/>
        </w:rPr>
      </w:pPr>
    </w:p>
    <w:tbl>
      <w:tblPr>
        <w:tblStyle w:val="Tabladecuadrcula41"/>
        <w:tblW w:w="972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65"/>
        <w:gridCol w:w="2126"/>
        <w:gridCol w:w="3057"/>
        <w:gridCol w:w="1986"/>
        <w:gridCol w:w="1573"/>
        <w:gridCol w:w="14"/>
      </w:tblGrid>
      <w:tr w:rsidR="00330E43" w:rsidRPr="00330E43" w14:paraId="7D9174F3" w14:textId="77777777" w:rsidTr="00213B7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tcBorders>
              <w:bottom w:val="single" w:sz="4" w:space="0" w:color="666666" w:themeColor="text1" w:themeTint="99"/>
            </w:tcBorders>
            <w:shd w:val="clear" w:color="auto" w:fill="3366FF"/>
          </w:tcPr>
          <w:p w14:paraId="06CCE59D" w14:textId="2A10D350" w:rsidR="00330E43" w:rsidRPr="00330E43" w:rsidRDefault="00574AA1" w:rsidP="00883F9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Domingo 11</w:t>
            </w:r>
            <w:r w:rsidR="00330E43" w:rsidRPr="00330E43">
              <w:rPr>
                <w:rFonts w:asciiTheme="majorHAnsi" w:hAnsiTheme="majorHAnsi"/>
              </w:rPr>
              <w:t xml:space="preserve"> de </w:t>
            </w:r>
            <w:r w:rsidR="00883F95">
              <w:rPr>
                <w:rFonts w:asciiTheme="majorHAnsi" w:hAnsiTheme="majorHAnsi"/>
              </w:rPr>
              <w:t>Diciembre</w:t>
            </w:r>
          </w:p>
        </w:tc>
      </w:tr>
      <w:tr w:rsidR="00330E43" w:rsidRPr="00330E43" w14:paraId="55C6CBF4" w14:textId="77777777" w:rsidTr="00213B7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shd w:val="clear" w:color="auto" w:fill="CCCCCC"/>
          </w:tcPr>
          <w:p w14:paraId="504081F7" w14:textId="77777777" w:rsidR="00330E43" w:rsidRPr="00330E43" w:rsidRDefault="00330E43" w:rsidP="00213B7E">
            <w:pPr>
              <w:jc w:val="center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Clima</w:t>
            </w:r>
            <w:r w:rsidRPr="00330E43">
              <w:rPr>
                <w:rFonts w:asciiTheme="majorHAnsi" w:hAnsiTheme="majorHAnsi"/>
                <w:b w:val="0"/>
              </w:rPr>
              <w:t xml:space="preserve">:   </w:t>
            </w:r>
            <w:r w:rsidRPr="00330E43">
              <w:rPr>
                <w:rFonts w:asciiTheme="majorHAnsi" w:hAnsiTheme="majorHAnsi"/>
              </w:rPr>
              <w:t>Temperatura</w:t>
            </w:r>
            <w:r w:rsidRPr="00330E43">
              <w:rPr>
                <w:rFonts w:asciiTheme="majorHAnsi" w:hAnsiTheme="majorHAnsi"/>
                <w:b w:val="0"/>
              </w:rPr>
              <w:t>: Min:  / Max:</w:t>
            </w:r>
          </w:p>
        </w:tc>
      </w:tr>
      <w:tr w:rsidR="00574AA1" w:rsidRPr="00330E43" w14:paraId="40F4CD19" w14:textId="77777777" w:rsidTr="00C06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36ABEE6" w14:textId="77777777" w:rsidR="00574AA1" w:rsidRPr="00330E43" w:rsidRDefault="00574AA1" w:rsidP="00C06DCC">
            <w:pPr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Horario</w:t>
            </w:r>
          </w:p>
        </w:tc>
        <w:tc>
          <w:tcPr>
            <w:tcW w:w="2126" w:type="dxa"/>
          </w:tcPr>
          <w:p w14:paraId="012A41D2" w14:textId="77777777" w:rsidR="00574AA1" w:rsidRPr="00330E43" w:rsidRDefault="00574AA1" w:rsidP="00C0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Lugar</w:t>
            </w:r>
          </w:p>
        </w:tc>
        <w:tc>
          <w:tcPr>
            <w:tcW w:w="3057" w:type="dxa"/>
          </w:tcPr>
          <w:p w14:paraId="4D2BB49C" w14:textId="77777777" w:rsidR="00574AA1" w:rsidRPr="00330E43" w:rsidRDefault="00574AA1" w:rsidP="00C0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Actividad</w:t>
            </w:r>
          </w:p>
        </w:tc>
        <w:tc>
          <w:tcPr>
            <w:tcW w:w="1986" w:type="dxa"/>
          </w:tcPr>
          <w:p w14:paraId="20BC9BAB" w14:textId="77777777" w:rsidR="00574AA1" w:rsidRPr="00330E43" w:rsidRDefault="00574AA1" w:rsidP="00C0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Observaciones</w:t>
            </w:r>
          </w:p>
        </w:tc>
        <w:tc>
          <w:tcPr>
            <w:tcW w:w="1587" w:type="dxa"/>
            <w:gridSpan w:val="2"/>
          </w:tcPr>
          <w:p w14:paraId="7EACA9A3" w14:textId="77777777" w:rsidR="00574AA1" w:rsidRPr="00330E43" w:rsidRDefault="00574AA1" w:rsidP="00C0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Personas</w:t>
            </w:r>
          </w:p>
        </w:tc>
      </w:tr>
      <w:tr w:rsidR="00574AA1" w:rsidRPr="00330E43" w14:paraId="618839BA" w14:textId="77777777" w:rsidTr="00C06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0A6D0DBB" w14:textId="5BEC4D15" w:rsidR="00574AA1" w:rsidRPr="00330E43" w:rsidRDefault="00574AA1" w:rsidP="00C06DCC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14B463A7" w14:textId="2B93B0A4" w:rsidR="00574AA1" w:rsidRPr="00330E43" w:rsidRDefault="00574AA1" w:rsidP="00C0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675FB14B" w14:textId="00CBF571" w:rsidR="00574AA1" w:rsidRPr="00330E43" w:rsidRDefault="00574AA1" w:rsidP="00C0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5D2169DA" w14:textId="77777777" w:rsidR="00574AA1" w:rsidRPr="00330E43" w:rsidRDefault="00574AA1" w:rsidP="00C0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65E6C7B4" w14:textId="77777777" w:rsidR="00574AA1" w:rsidRPr="00330E43" w:rsidRDefault="00574AA1" w:rsidP="00C0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574AA1" w:rsidRPr="00330E43" w14:paraId="4217E767" w14:textId="77777777" w:rsidTr="00C06DCC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tcBorders>
              <w:bottom w:val="single" w:sz="4" w:space="0" w:color="666666" w:themeColor="text1" w:themeTint="99"/>
            </w:tcBorders>
            <w:shd w:val="clear" w:color="auto" w:fill="3366FF"/>
          </w:tcPr>
          <w:p w14:paraId="7E9C0279" w14:textId="77777777" w:rsidR="00574AA1" w:rsidRPr="00574AA1" w:rsidRDefault="00574AA1" w:rsidP="00C06DCC">
            <w:pPr>
              <w:jc w:val="center"/>
              <w:rPr>
                <w:rFonts w:asciiTheme="majorHAnsi" w:hAnsiTheme="majorHAnsi"/>
                <w:color w:val="FFFFFF" w:themeColor="background1"/>
              </w:rPr>
            </w:pPr>
            <w:r w:rsidRPr="00574AA1">
              <w:rPr>
                <w:rFonts w:asciiTheme="majorHAnsi" w:hAnsiTheme="majorHAnsi"/>
                <w:color w:val="FFFFFF" w:themeColor="background1"/>
              </w:rPr>
              <w:t>Lunes 12 de Diciembre</w:t>
            </w:r>
          </w:p>
        </w:tc>
      </w:tr>
      <w:tr w:rsidR="00574AA1" w:rsidRPr="00330E43" w14:paraId="77C5EAC4" w14:textId="77777777" w:rsidTr="00C06DC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shd w:val="clear" w:color="auto" w:fill="CCCCCC"/>
          </w:tcPr>
          <w:p w14:paraId="53978B40" w14:textId="77777777" w:rsidR="00574AA1" w:rsidRPr="00330E43" w:rsidRDefault="00574AA1" w:rsidP="00C06DCC">
            <w:pPr>
              <w:jc w:val="center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Clima</w:t>
            </w:r>
            <w:r w:rsidRPr="00330E43">
              <w:rPr>
                <w:rFonts w:asciiTheme="majorHAnsi" w:hAnsiTheme="majorHAnsi"/>
                <w:b w:val="0"/>
              </w:rPr>
              <w:t xml:space="preserve">:   </w:t>
            </w:r>
            <w:r w:rsidRPr="00330E43">
              <w:rPr>
                <w:rFonts w:asciiTheme="majorHAnsi" w:hAnsiTheme="majorHAnsi"/>
              </w:rPr>
              <w:t>Temperatura</w:t>
            </w:r>
            <w:r w:rsidRPr="00330E43">
              <w:rPr>
                <w:rFonts w:asciiTheme="majorHAnsi" w:hAnsiTheme="majorHAnsi"/>
                <w:b w:val="0"/>
              </w:rPr>
              <w:t>: Min:  / Max:</w:t>
            </w:r>
          </w:p>
        </w:tc>
      </w:tr>
      <w:tr w:rsidR="00574AA1" w:rsidRPr="00330E43" w14:paraId="547A0456" w14:textId="77777777" w:rsidTr="00883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468B26B5" w14:textId="77777777" w:rsidR="00330E43" w:rsidRPr="00330E43" w:rsidRDefault="00330E43" w:rsidP="00213B7E">
            <w:pPr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Horario</w:t>
            </w:r>
          </w:p>
        </w:tc>
        <w:tc>
          <w:tcPr>
            <w:tcW w:w="2126" w:type="dxa"/>
          </w:tcPr>
          <w:p w14:paraId="6358CA23" w14:textId="77777777" w:rsidR="00330E43" w:rsidRPr="00330E43" w:rsidRDefault="00330E43" w:rsidP="0021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Lugar</w:t>
            </w:r>
          </w:p>
        </w:tc>
        <w:tc>
          <w:tcPr>
            <w:tcW w:w="3057" w:type="dxa"/>
          </w:tcPr>
          <w:p w14:paraId="604F9F7E" w14:textId="77777777" w:rsidR="00330E43" w:rsidRPr="00330E43" w:rsidRDefault="00330E43" w:rsidP="0021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Actividad</w:t>
            </w:r>
          </w:p>
        </w:tc>
        <w:tc>
          <w:tcPr>
            <w:tcW w:w="1986" w:type="dxa"/>
          </w:tcPr>
          <w:p w14:paraId="69A68B7F" w14:textId="77777777" w:rsidR="00330E43" w:rsidRPr="00330E43" w:rsidRDefault="00330E43" w:rsidP="0021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Observaciones</w:t>
            </w:r>
          </w:p>
        </w:tc>
        <w:tc>
          <w:tcPr>
            <w:tcW w:w="1587" w:type="dxa"/>
            <w:gridSpan w:val="2"/>
          </w:tcPr>
          <w:p w14:paraId="35428877" w14:textId="77777777" w:rsidR="00330E43" w:rsidRPr="00330E43" w:rsidRDefault="00330E43" w:rsidP="0021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Personas</w:t>
            </w:r>
          </w:p>
        </w:tc>
      </w:tr>
      <w:tr w:rsidR="00574AA1" w:rsidRPr="00330E43" w14:paraId="40945964" w14:textId="77777777" w:rsidTr="00883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8053F8A" w14:textId="1E3268C5" w:rsidR="00330E43" w:rsidRPr="00330E43" w:rsidRDefault="00330E43" w:rsidP="00213B7E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2C638B58" w14:textId="66F9F4D4" w:rsidR="00330E43" w:rsidRPr="00330E43" w:rsidRDefault="00330E43" w:rsidP="00330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01E56C44" w14:textId="13560B3E" w:rsidR="00330E43" w:rsidRPr="00330E43" w:rsidRDefault="00330E43" w:rsidP="00883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59771025" w14:textId="77777777" w:rsidR="00330E43" w:rsidRPr="00330E43" w:rsidRDefault="00330E43" w:rsidP="0021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47B33210" w14:textId="77777777" w:rsidR="00330E43" w:rsidRPr="00330E43" w:rsidRDefault="00330E43" w:rsidP="0021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65594D" w:rsidRPr="00330E43" w14:paraId="22495124" w14:textId="77777777" w:rsidTr="007B7E4B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tcBorders>
              <w:bottom w:val="single" w:sz="4" w:space="0" w:color="666666" w:themeColor="text1" w:themeTint="99"/>
            </w:tcBorders>
            <w:shd w:val="clear" w:color="auto" w:fill="3366FF"/>
          </w:tcPr>
          <w:p w14:paraId="1D1AA56F" w14:textId="0A866424" w:rsidR="0065594D" w:rsidRPr="00330E43" w:rsidRDefault="00883F95" w:rsidP="009549A4">
            <w:pPr>
              <w:jc w:val="center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Theme="majorHAnsi" w:hAnsiTheme="majorHAnsi"/>
                <w:color w:val="FFFFFF" w:themeColor="background1"/>
              </w:rPr>
              <w:t>Martes 13 de Diciembre</w:t>
            </w:r>
          </w:p>
        </w:tc>
      </w:tr>
      <w:tr w:rsidR="0065594D" w:rsidRPr="00330E43" w14:paraId="208A91BF" w14:textId="77777777" w:rsidTr="007B7E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shd w:val="clear" w:color="auto" w:fill="CCCCCC"/>
          </w:tcPr>
          <w:p w14:paraId="71BAA64B" w14:textId="77777777" w:rsidR="0065594D" w:rsidRPr="00330E43" w:rsidRDefault="0065594D" w:rsidP="0065594D">
            <w:pPr>
              <w:jc w:val="center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Clima</w:t>
            </w:r>
            <w:r w:rsidRPr="00330E43">
              <w:rPr>
                <w:rFonts w:asciiTheme="majorHAnsi" w:hAnsiTheme="majorHAnsi"/>
                <w:b w:val="0"/>
              </w:rPr>
              <w:t xml:space="preserve">:   </w:t>
            </w:r>
            <w:r w:rsidRPr="00330E43">
              <w:rPr>
                <w:rFonts w:asciiTheme="majorHAnsi" w:hAnsiTheme="majorHAnsi"/>
              </w:rPr>
              <w:t>Temperatura</w:t>
            </w:r>
            <w:r w:rsidRPr="00330E43">
              <w:rPr>
                <w:rFonts w:asciiTheme="majorHAnsi" w:hAnsiTheme="majorHAnsi"/>
                <w:b w:val="0"/>
              </w:rPr>
              <w:t>: Min:  / Max:</w:t>
            </w:r>
          </w:p>
        </w:tc>
      </w:tr>
      <w:tr w:rsidR="00574AA1" w:rsidRPr="00330E43" w14:paraId="333506C3" w14:textId="77777777" w:rsidTr="00883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7F0601A8" w14:textId="77777777" w:rsidR="0065594D" w:rsidRPr="00330E43" w:rsidRDefault="0065594D" w:rsidP="0065594D">
            <w:pPr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Horario</w:t>
            </w:r>
          </w:p>
        </w:tc>
        <w:tc>
          <w:tcPr>
            <w:tcW w:w="2126" w:type="dxa"/>
          </w:tcPr>
          <w:p w14:paraId="247A8FDB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Lugar</w:t>
            </w:r>
          </w:p>
        </w:tc>
        <w:tc>
          <w:tcPr>
            <w:tcW w:w="3057" w:type="dxa"/>
          </w:tcPr>
          <w:p w14:paraId="0CED87EC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Actividad</w:t>
            </w:r>
          </w:p>
        </w:tc>
        <w:tc>
          <w:tcPr>
            <w:tcW w:w="1986" w:type="dxa"/>
          </w:tcPr>
          <w:p w14:paraId="0F842787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Observaciones</w:t>
            </w:r>
          </w:p>
        </w:tc>
        <w:tc>
          <w:tcPr>
            <w:tcW w:w="1587" w:type="dxa"/>
            <w:gridSpan w:val="2"/>
          </w:tcPr>
          <w:p w14:paraId="5BED21C2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Personas</w:t>
            </w:r>
          </w:p>
        </w:tc>
      </w:tr>
      <w:tr w:rsidR="00574AA1" w:rsidRPr="00330E43" w14:paraId="5F7F9DDB" w14:textId="77777777" w:rsidTr="00883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14514747" w14:textId="14BB287B" w:rsidR="0065594D" w:rsidRPr="00330E43" w:rsidRDefault="0065594D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0D281981" w14:textId="46390680" w:rsidR="0065594D" w:rsidRPr="00330E43" w:rsidRDefault="0065594D" w:rsidP="00883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566731DE" w14:textId="0EEA1BCB" w:rsidR="0065594D" w:rsidRPr="00330E43" w:rsidRDefault="0065594D" w:rsidP="00883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4FF100D7" w14:textId="77777777" w:rsidR="0065594D" w:rsidRPr="00330E43" w:rsidRDefault="0065594D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6BBA2739" w14:textId="77777777" w:rsidR="0065594D" w:rsidRPr="00330E43" w:rsidRDefault="0065594D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574AA1" w:rsidRPr="00330E43" w14:paraId="358EAC83" w14:textId="77777777" w:rsidTr="00883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DD7C6FB" w14:textId="7BD84DC9" w:rsidR="0065594D" w:rsidRPr="00330E43" w:rsidRDefault="0065594D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0EB113D9" w14:textId="60F6EC68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3A5323E1" w14:textId="6B0CB133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2294437C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2CEDB03C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574AA1" w:rsidRPr="00330E43" w14:paraId="49F8258D" w14:textId="77777777" w:rsidTr="00883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6072BE53" w14:textId="6B7BE9E8" w:rsidR="0065594D" w:rsidRPr="00330E43" w:rsidRDefault="0065594D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2CFC6606" w14:textId="3ED0CE02" w:rsidR="0065594D" w:rsidRPr="00330E43" w:rsidRDefault="0065594D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69E2AEEC" w14:textId="342D0976" w:rsidR="0065594D" w:rsidRPr="00330E43" w:rsidRDefault="0065594D" w:rsidP="00883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385D7D29" w14:textId="77777777" w:rsidR="0065594D" w:rsidRPr="00330E43" w:rsidRDefault="0065594D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7597572C" w14:textId="2AFAF288" w:rsidR="0065594D" w:rsidRPr="00330E43" w:rsidRDefault="0065594D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574AA1" w:rsidRPr="00330E43" w14:paraId="7204B26B" w14:textId="77777777" w:rsidTr="00883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E3CAEBB" w14:textId="170AE55E" w:rsidR="0065594D" w:rsidRPr="00330E43" w:rsidRDefault="0065594D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6908007E" w14:textId="3084129D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7307C354" w14:textId="604E6A62" w:rsidR="0065594D" w:rsidRPr="00330E43" w:rsidRDefault="0065594D" w:rsidP="009549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0BDD5A64" w14:textId="77777777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45E15EF5" w14:textId="3BC9462F" w:rsidR="0065594D" w:rsidRPr="00330E43" w:rsidRDefault="0065594D" w:rsidP="00655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574AA1" w:rsidRPr="00330E43" w14:paraId="0321D6B0" w14:textId="77777777" w:rsidTr="00883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6FB18BA" w14:textId="180E01BF" w:rsidR="00F055D3" w:rsidRPr="00330E43" w:rsidRDefault="00F055D3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59F06006" w14:textId="77777777" w:rsidR="00F055D3" w:rsidRPr="00330E43" w:rsidRDefault="00F055D3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75A0B8D1" w14:textId="3B542691" w:rsidR="00F055D3" w:rsidRPr="00330E43" w:rsidRDefault="00F055D3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31DF26AF" w14:textId="77777777" w:rsidR="00F055D3" w:rsidRPr="00330E43" w:rsidRDefault="00F055D3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58DBCBAF" w14:textId="77777777" w:rsidR="00F055D3" w:rsidRPr="00330E43" w:rsidRDefault="00F055D3" w:rsidP="00655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Times New Roman" w:hAnsi="Calibri Light" w:cs="Times New Roman"/>
                <w:color w:val="000000"/>
                <w:lang w:eastAsia="es-ES"/>
              </w:rPr>
            </w:pPr>
          </w:p>
        </w:tc>
      </w:tr>
      <w:tr w:rsidR="0038730E" w:rsidRPr="00330E43" w14:paraId="44038757" w14:textId="77777777" w:rsidTr="007B7E4B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tcBorders>
              <w:bottom w:val="single" w:sz="4" w:space="0" w:color="666666" w:themeColor="text1" w:themeTint="99"/>
            </w:tcBorders>
            <w:shd w:val="clear" w:color="auto" w:fill="3366FF"/>
          </w:tcPr>
          <w:p w14:paraId="379E03C6" w14:textId="4433414E" w:rsidR="0038730E" w:rsidRPr="00330E43" w:rsidRDefault="00883F95" w:rsidP="00883F9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FFFFFF" w:themeColor="background1"/>
              </w:rPr>
              <w:t>Miércoles</w:t>
            </w:r>
            <w:r w:rsidR="0038730E" w:rsidRPr="00330E43">
              <w:rPr>
                <w:rFonts w:asciiTheme="majorHAnsi" w:hAnsiTheme="majorHAnsi"/>
                <w:color w:val="FFFFFF" w:themeColor="background1"/>
              </w:rPr>
              <w:t xml:space="preserve"> </w:t>
            </w:r>
            <w:r>
              <w:rPr>
                <w:rFonts w:asciiTheme="majorHAnsi" w:hAnsiTheme="majorHAnsi"/>
                <w:color w:val="FFFFFF" w:themeColor="background1"/>
              </w:rPr>
              <w:t>14</w:t>
            </w:r>
            <w:r w:rsidR="0038730E" w:rsidRPr="00330E43">
              <w:rPr>
                <w:rFonts w:asciiTheme="majorHAnsi" w:hAnsiTheme="majorHAnsi"/>
                <w:color w:val="FFFFFF" w:themeColor="background1"/>
              </w:rPr>
              <w:t xml:space="preserve"> de </w:t>
            </w:r>
            <w:r>
              <w:rPr>
                <w:rFonts w:asciiTheme="majorHAnsi" w:hAnsiTheme="majorHAnsi"/>
                <w:color w:val="FFFFFF" w:themeColor="background1"/>
              </w:rPr>
              <w:t>Diciembre</w:t>
            </w:r>
          </w:p>
        </w:tc>
      </w:tr>
      <w:tr w:rsidR="0065594D" w:rsidRPr="00330E43" w14:paraId="04B8C7D3" w14:textId="77777777" w:rsidTr="007B7E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7" w:type="dxa"/>
            <w:gridSpan w:val="5"/>
            <w:shd w:val="clear" w:color="auto" w:fill="CCCCCC"/>
          </w:tcPr>
          <w:p w14:paraId="566BE839" w14:textId="77777777" w:rsidR="0065594D" w:rsidRPr="00330E43" w:rsidRDefault="0065594D" w:rsidP="00BF0B96">
            <w:pPr>
              <w:jc w:val="center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Clima</w:t>
            </w:r>
            <w:r w:rsidRPr="00330E43">
              <w:rPr>
                <w:rFonts w:asciiTheme="majorHAnsi" w:hAnsiTheme="majorHAnsi"/>
                <w:b w:val="0"/>
              </w:rPr>
              <w:t xml:space="preserve">:   </w:t>
            </w:r>
            <w:r w:rsidRPr="00330E43">
              <w:rPr>
                <w:rFonts w:asciiTheme="majorHAnsi" w:hAnsiTheme="majorHAnsi"/>
              </w:rPr>
              <w:t>Temperatura</w:t>
            </w:r>
            <w:r w:rsidRPr="00330E43">
              <w:rPr>
                <w:rFonts w:asciiTheme="majorHAnsi" w:hAnsiTheme="majorHAnsi"/>
                <w:b w:val="0"/>
              </w:rPr>
              <w:t>: Min:  / Max:</w:t>
            </w:r>
          </w:p>
        </w:tc>
      </w:tr>
      <w:tr w:rsidR="00574AA1" w:rsidRPr="00330E43" w14:paraId="644ADA23" w14:textId="77777777" w:rsidTr="00883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3FD69975" w14:textId="77777777" w:rsidR="0065594D" w:rsidRPr="00330E43" w:rsidRDefault="0065594D" w:rsidP="00BF0B96">
            <w:pPr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Horario</w:t>
            </w:r>
          </w:p>
        </w:tc>
        <w:tc>
          <w:tcPr>
            <w:tcW w:w="2126" w:type="dxa"/>
          </w:tcPr>
          <w:p w14:paraId="26C9F300" w14:textId="77777777" w:rsidR="0065594D" w:rsidRPr="00330E43" w:rsidRDefault="0065594D" w:rsidP="00BF0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Lugar</w:t>
            </w:r>
          </w:p>
        </w:tc>
        <w:tc>
          <w:tcPr>
            <w:tcW w:w="3057" w:type="dxa"/>
          </w:tcPr>
          <w:p w14:paraId="2C7C0425" w14:textId="77777777" w:rsidR="0065594D" w:rsidRPr="00330E43" w:rsidRDefault="0065594D" w:rsidP="00BF0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Actividad</w:t>
            </w:r>
          </w:p>
        </w:tc>
        <w:tc>
          <w:tcPr>
            <w:tcW w:w="1986" w:type="dxa"/>
          </w:tcPr>
          <w:p w14:paraId="2CB7BB50" w14:textId="77777777" w:rsidR="0065594D" w:rsidRPr="00330E43" w:rsidRDefault="0065594D" w:rsidP="00BF0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Observaciones</w:t>
            </w:r>
          </w:p>
        </w:tc>
        <w:tc>
          <w:tcPr>
            <w:tcW w:w="1587" w:type="dxa"/>
            <w:gridSpan w:val="2"/>
          </w:tcPr>
          <w:p w14:paraId="1F99A490" w14:textId="77777777" w:rsidR="0065594D" w:rsidRPr="00330E43" w:rsidRDefault="0065594D" w:rsidP="00BF0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30E43">
              <w:rPr>
                <w:rFonts w:asciiTheme="majorHAnsi" w:hAnsiTheme="majorHAnsi"/>
              </w:rPr>
              <w:t>Personas</w:t>
            </w:r>
          </w:p>
        </w:tc>
      </w:tr>
      <w:tr w:rsidR="00574AA1" w:rsidRPr="00330E43" w14:paraId="1AE50DEA" w14:textId="77777777" w:rsidTr="00883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</w:tcPr>
          <w:p w14:paraId="23F05A42" w14:textId="0F364FD1" w:rsidR="0065594D" w:rsidRPr="00330E43" w:rsidRDefault="0065594D" w:rsidP="0065594D">
            <w:pPr>
              <w:rPr>
                <w:rFonts w:asciiTheme="majorHAnsi" w:hAnsiTheme="majorHAnsi"/>
              </w:rPr>
            </w:pPr>
          </w:p>
        </w:tc>
        <w:tc>
          <w:tcPr>
            <w:tcW w:w="2126" w:type="dxa"/>
          </w:tcPr>
          <w:p w14:paraId="1DCBAE78" w14:textId="4656E905" w:rsidR="00E123C8" w:rsidRPr="00330E43" w:rsidRDefault="00E123C8" w:rsidP="00BF0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3057" w:type="dxa"/>
          </w:tcPr>
          <w:p w14:paraId="29F0F435" w14:textId="0BC9588E" w:rsidR="0065594D" w:rsidRPr="00330E43" w:rsidRDefault="0065594D" w:rsidP="00BF0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986" w:type="dxa"/>
          </w:tcPr>
          <w:p w14:paraId="1BD55B17" w14:textId="77777777" w:rsidR="0065594D" w:rsidRPr="00330E43" w:rsidRDefault="0065594D" w:rsidP="00BF0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1587" w:type="dxa"/>
            <w:gridSpan w:val="2"/>
          </w:tcPr>
          <w:p w14:paraId="63143FEB" w14:textId="71299F28" w:rsidR="0065594D" w:rsidRPr="00330E43" w:rsidRDefault="0065594D" w:rsidP="00BF0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</w:tbl>
    <w:p w14:paraId="798A4109" w14:textId="77777777" w:rsidR="001A5CA4" w:rsidRPr="00330E43" w:rsidRDefault="001A5CA4" w:rsidP="00F00F7F">
      <w:pPr>
        <w:jc w:val="center"/>
        <w:rPr>
          <w:rFonts w:asciiTheme="majorHAnsi" w:hAnsiTheme="majorHAnsi"/>
          <w:b/>
        </w:rPr>
      </w:pPr>
    </w:p>
    <w:sectPr w:rsidR="001A5CA4" w:rsidRPr="00330E43" w:rsidSect="00E21B79">
      <w:headerReference w:type="default" r:id="rId8"/>
      <w:footerReference w:type="default" r:id="rId9"/>
      <w:pgSz w:w="12240" w:h="15840"/>
      <w:pgMar w:top="269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12E927" w14:textId="77777777" w:rsidR="004B4A2D" w:rsidRDefault="004B4A2D" w:rsidP="00666021">
      <w:pPr>
        <w:spacing w:after="0" w:line="240" w:lineRule="auto"/>
      </w:pPr>
      <w:r>
        <w:separator/>
      </w:r>
    </w:p>
  </w:endnote>
  <w:endnote w:type="continuationSeparator" w:id="0">
    <w:p w14:paraId="0804CF2F" w14:textId="77777777" w:rsidR="004B4A2D" w:rsidRDefault="004B4A2D" w:rsidP="00666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AC2B41" w14:textId="77777777" w:rsidR="00981AB2" w:rsidRPr="00131D44" w:rsidRDefault="00981AB2" w:rsidP="00131D44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542F32A1" wp14:editId="31B62082">
          <wp:simplePos x="0" y="0"/>
          <wp:positionH relativeFrom="column">
            <wp:posOffset>-1070611</wp:posOffset>
          </wp:positionH>
          <wp:positionV relativeFrom="paragraph">
            <wp:posOffset>-46355</wp:posOffset>
          </wp:positionV>
          <wp:extent cx="7762875" cy="297761"/>
          <wp:effectExtent l="0" t="0" r="0" b="762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leca SECTUR GT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7081" cy="315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BFA11" w14:textId="77777777" w:rsidR="004B4A2D" w:rsidRDefault="004B4A2D" w:rsidP="00666021">
      <w:pPr>
        <w:spacing w:after="0" w:line="240" w:lineRule="auto"/>
      </w:pPr>
      <w:r>
        <w:separator/>
      </w:r>
    </w:p>
  </w:footnote>
  <w:footnote w:type="continuationSeparator" w:id="0">
    <w:p w14:paraId="03C05FA3" w14:textId="77777777" w:rsidR="004B4A2D" w:rsidRDefault="004B4A2D" w:rsidP="00666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A8B317" w14:textId="77777777" w:rsidR="00981AB2" w:rsidRDefault="00981AB2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70E7DBDE" wp14:editId="09EAC5C5">
          <wp:simplePos x="0" y="0"/>
          <wp:positionH relativeFrom="column">
            <wp:posOffset>3971925</wp:posOffset>
          </wp:positionH>
          <wp:positionV relativeFrom="paragraph">
            <wp:posOffset>-19685</wp:posOffset>
          </wp:positionV>
          <wp:extent cx="1380490" cy="976630"/>
          <wp:effectExtent l="0" t="0" r="0" b="0"/>
          <wp:wrapThrough wrapText="bothSides">
            <wp:wrapPolygon edited="0">
              <wp:start x="0" y="0"/>
              <wp:lineTo x="0" y="21066"/>
              <wp:lineTo x="21163" y="21066"/>
              <wp:lineTo x="21163" y="0"/>
              <wp:lineTo x="0" y="0"/>
            </wp:wrapPolygon>
          </wp:wrapThrough>
          <wp:docPr id="9" name="Imagen 2" descr="F:\Angel Horta\Desktop\Logos\e6f3b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Angel Horta\Desktop\Logos\e6f3b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490" cy="97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0EB1BC42" wp14:editId="538FF177">
          <wp:simplePos x="0" y="0"/>
          <wp:positionH relativeFrom="column">
            <wp:posOffset>2167890</wp:posOffset>
          </wp:positionH>
          <wp:positionV relativeFrom="paragraph">
            <wp:posOffset>-201930</wp:posOffset>
          </wp:positionV>
          <wp:extent cx="1257300" cy="1257300"/>
          <wp:effectExtent l="190500" t="190500" r="190500" b="19050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t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125730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C051AD0"/>
    <w:multiLevelType w:val="hybridMultilevel"/>
    <w:tmpl w:val="BA304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021"/>
    <w:rsid w:val="000021CC"/>
    <w:rsid w:val="00017CF4"/>
    <w:rsid w:val="00026AF0"/>
    <w:rsid w:val="0004244A"/>
    <w:rsid w:val="00062E85"/>
    <w:rsid w:val="00067062"/>
    <w:rsid w:val="0008097E"/>
    <w:rsid w:val="00081410"/>
    <w:rsid w:val="00092235"/>
    <w:rsid w:val="000927EC"/>
    <w:rsid w:val="000A39DD"/>
    <w:rsid w:val="000C0368"/>
    <w:rsid w:val="000C41ED"/>
    <w:rsid w:val="000D2F24"/>
    <w:rsid w:val="000F398D"/>
    <w:rsid w:val="000F39F1"/>
    <w:rsid w:val="000F6E6C"/>
    <w:rsid w:val="00100462"/>
    <w:rsid w:val="00111001"/>
    <w:rsid w:val="00130AF3"/>
    <w:rsid w:val="00131D44"/>
    <w:rsid w:val="00134028"/>
    <w:rsid w:val="001411C6"/>
    <w:rsid w:val="00151CD7"/>
    <w:rsid w:val="00153850"/>
    <w:rsid w:val="00154960"/>
    <w:rsid w:val="001A5CA4"/>
    <w:rsid w:val="001B12E9"/>
    <w:rsid w:val="001B2CEB"/>
    <w:rsid w:val="001B4565"/>
    <w:rsid w:val="001C7F1C"/>
    <w:rsid w:val="001D2962"/>
    <w:rsid w:val="001D4051"/>
    <w:rsid w:val="001D50AD"/>
    <w:rsid w:val="00220017"/>
    <w:rsid w:val="00233E40"/>
    <w:rsid w:val="002346C7"/>
    <w:rsid w:val="00240AA0"/>
    <w:rsid w:val="0024337D"/>
    <w:rsid w:val="002574A2"/>
    <w:rsid w:val="002613FE"/>
    <w:rsid w:val="00271D77"/>
    <w:rsid w:val="00280E2C"/>
    <w:rsid w:val="00283E07"/>
    <w:rsid w:val="0029247C"/>
    <w:rsid w:val="002A7C18"/>
    <w:rsid w:val="002B3207"/>
    <w:rsid w:val="002B3DC5"/>
    <w:rsid w:val="002B5ED7"/>
    <w:rsid w:val="002C516A"/>
    <w:rsid w:val="002C74D1"/>
    <w:rsid w:val="0030165E"/>
    <w:rsid w:val="00303092"/>
    <w:rsid w:val="00316299"/>
    <w:rsid w:val="00317A88"/>
    <w:rsid w:val="00321F66"/>
    <w:rsid w:val="00330E43"/>
    <w:rsid w:val="00347D23"/>
    <w:rsid w:val="00350C91"/>
    <w:rsid w:val="00364949"/>
    <w:rsid w:val="003725FE"/>
    <w:rsid w:val="0038730E"/>
    <w:rsid w:val="0039396A"/>
    <w:rsid w:val="003F6FDB"/>
    <w:rsid w:val="00405AD1"/>
    <w:rsid w:val="00411F74"/>
    <w:rsid w:val="00415349"/>
    <w:rsid w:val="00416B58"/>
    <w:rsid w:val="00426226"/>
    <w:rsid w:val="004406EC"/>
    <w:rsid w:val="00444ACA"/>
    <w:rsid w:val="00445ADA"/>
    <w:rsid w:val="0045729A"/>
    <w:rsid w:val="00461C3D"/>
    <w:rsid w:val="00476516"/>
    <w:rsid w:val="00477860"/>
    <w:rsid w:val="00485381"/>
    <w:rsid w:val="00490C77"/>
    <w:rsid w:val="00497B60"/>
    <w:rsid w:val="004B28B9"/>
    <w:rsid w:val="004B4A2D"/>
    <w:rsid w:val="004C304C"/>
    <w:rsid w:val="004C33E6"/>
    <w:rsid w:val="004E3CD1"/>
    <w:rsid w:val="004F5D72"/>
    <w:rsid w:val="004F6194"/>
    <w:rsid w:val="005050CE"/>
    <w:rsid w:val="00506071"/>
    <w:rsid w:val="00510F45"/>
    <w:rsid w:val="005133D2"/>
    <w:rsid w:val="0055235B"/>
    <w:rsid w:val="005529F3"/>
    <w:rsid w:val="0056370B"/>
    <w:rsid w:val="00564B45"/>
    <w:rsid w:val="00566E60"/>
    <w:rsid w:val="00571FF7"/>
    <w:rsid w:val="00574716"/>
    <w:rsid w:val="00574AA1"/>
    <w:rsid w:val="00592EDE"/>
    <w:rsid w:val="005A6C99"/>
    <w:rsid w:val="005B188C"/>
    <w:rsid w:val="005B6AD0"/>
    <w:rsid w:val="005C38A7"/>
    <w:rsid w:val="005E2E22"/>
    <w:rsid w:val="005E3DA3"/>
    <w:rsid w:val="005F4C63"/>
    <w:rsid w:val="0061006A"/>
    <w:rsid w:val="006119D4"/>
    <w:rsid w:val="00614E86"/>
    <w:rsid w:val="00614EA1"/>
    <w:rsid w:val="00641B35"/>
    <w:rsid w:val="00645BBA"/>
    <w:rsid w:val="00646514"/>
    <w:rsid w:val="00647073"/>
    <w:rsid w:val="0065403C"/>
    <w:rsid w:val="0065594D"/>
    <w:rsid w:val="006615BD"/>
    <w:rsid w:val="00666021"/>
    <w:rsid w:val="006664D0"/>
    <w:rsid w:val="00687FA2"/>
    <w:rsid w:val="006B4902"/>
    <w:rsid w:val="006B4F60"/>
    <w:rsid w:val="006C00EC"/>
    <w:rsid w:val="006C3DC8"/>
    <w:rsid w:val="006D2935"/>
    <w:rsid w:val="006E3F55"/>
    <w:rsid w:val="006E46F9"/>
    <w:rsid w:val="006F0F7B"/>
    <w:rsid w:val="00743BBB"/>
    <w:rsid w:val="00744AF5"/>
    <w:rsid w:val="007548B3"/>
    <w:rsid w:val="007832D2"/>
    <w:rsid w:val="0079023D"/>
    <w:rsid w:val="007909D3"/>
    <w:rsid w:val="00794ED3"/>
    <w:rsid w:val="00795B47"/>
    <w:rsid w:val="007B7E4B"/>
    <w:rsid w:val="007C332C"/>
    <w:rsid w:val="007C62B0"/>
    <w:rsid w:val="007C6395"/>
    <w:rsid w:val="007D43A2"/>
    <w:rsid w:val="007D491B"/>
    <w:rsid w:val="007D78E9"/>
    <w:rsid w:val="007E1D62"/>
    <w:rsid w:val="007E3F6B"/>
    <w:rsid w:val="007E78F2"/>
    <w:rsid w:val="007F390C"/>
    <w:rsid w:val="00804543"/>
    <w:rsid w:val="008051A2"/>
    <w:rsid w:val="00812111"/>
    <w:rsid w:val="008146A4"/>
    <w:rsid w:val="00824643"/>
    <w:rsid w:val="00873020"/>
    <w:rsid w:val="00877A03"/>
    <w:rsid w:val="00883F95"/>
    <w:rsid w:val="008840A9"/>
    <w:rsid w:val="008928EA"/>
    <w:rsid w:val="008C033B"/>
    <w:rsid w:val="008D6C33"/>
    <w:rsid w:val="008D7AC7"/>
    <w:rsid w:val="009103E9"/>
    <w:rsid w:val="00912A01"/>
    <w:rsid w:val="00932808"/>
    <w:rsid w:val="00932BC0"/>
    <w:rsid w:val="00937188"/>
    <w:rsid w:val="009549A4"/>
    <w:rsid w:val="009579E0"/>
    <w:rsid w:val="00963FE2"/>
    <w:rsid w:val="00981AB2"/>
    <w:rsid w:val="009B67E3"/>
    <w:rsid w:val="009B78C4"/>
    <w:rsid w:val="009D48A7"/>
    <w:rsid w:val="009E36C0"/>
    <w:rsid w:val="009F3D56"/>
    <w:rsid w:val="00A0525F"/>
    <w:rsid w:val="00A07B85"/>
    <w:rsid w:val="00A13D5E"/>
    <w:rsid w:val="00A22155"/>
    <w:rsid w:val="00A24574"/>
    <w:rsid w:val="00A27524"/>
    <w:rsid w:val="00A65AC6"/>
    <w:rsid w:val="00A709CF"/>
    <w:rsid w:val="00A87A2D"/>
    <w:rsid w:val="00AA0F91"/>
    <w:rsid w:val="00AA1689"/>
    <w:rsid w:val="00AB2F4D"/>
    <w:rsid w:val="00AF4A8F"/>
    <w:rsid w:val="00B016D5"/>
    <w:rsid w:val="00B26043"/>
    <w:rsid w:val="00B711ED"/>
    <w:rsid w:val="00B801FC"/>
    <w:rsid w:val="00BB4C03"/>
    <w:rsid w:val="00BC156B"/>
    <w:rsid w:val="00BC6CCF"/>
    <w:rsid w:val="00BF0B96"/>
    <w:rsid w:val="00C24A83"/>
    <w:rsid w:val="00C26AA3"/>
    <w:rsid w:val="00C40B11"/>
    <w:rsid w:val="00C44018"/>
    <w:rsid w:val="00C5771E"/>
    <w:rsid w:val="00C7544F"/>
    <w:rsid w:val="00C76B87"/>
    <w:rsid w:val="00C85482"/>
    <w:rsid w:val="00C866F6"/>
    <w:rsid w:val="00CA0DE8"/>
    <w:rsid w:val="00CA11FB"/>
    <w:rsid w:val="00CA6A54"/>
    <w:rsid w:val="00CB01D7"/>
    <w:rsid w:val="00CC1FD6"/>
    <w:rsid w:val="00CF34EA"/>
    <w:rsid w:val="00CF5217"/>
    <w:rsid w:val="00D01D14"/>
    <w:rsid w:val="00D051AA"/>
    <w:rsid w:val="00D6740F"/>
    <w:rsid w:val="00D81386"/>
    <w:rsid w:val="00D84C08"/>
    <w:rsid w:val="00DA7966"/>
    <w:rsid w:val="00DC587F"/>
    <w:rsid w:val="00DC7B0F"/>
    <w:rsid w:val="00DD7BDA"/>
    <w:rsid w:val="00DE0B96"/>
    <w:rsid w:val="00DE3685"/>
    <w:rsid w:val="00DE4553"/>
    <w:rsid w:val="00DF19BA"/>
    <w:rsid w:val="00E03107"/>
    <w:rsid w:val="00E073AC"/>
    <w:rsid w:val="00E123C8"/>
    <w:rsid w:val="00E21B79"/>
    <w:rsid w:val="00E21C2C"/>
    <w:rsid w:val="00E23926"/>
    <w:rsid w:val="00E33B6E"/>
    <w:rsid w:val="00E3611F"/>
    <w:rsid w:val="00E374F9"/>
    <w:rsid w:val="00E416C7"/>
    <w:rsid w:val="00E418A3"/>
    <w:rsid w:val="00E422E9"/>
    <w:rsid w:val="00E570B9"/>
    <w:rsid w:val="00E6052B"/>
    <w:rsid w:val="00E669CB"/>
    <w:rsid w:val="00E82144"/>
    <w:rsid w:val="00E83188"/>
    <w:rsid w:val="00E968E9"/>
    <w:rsid w:val="00F00F7F"/>
    <w:rsid w:val="00F030BB"/>
    <w:rsid w:val="00F055D3"/>
    <w:rsid w:val="00F0617C"/>
    <w:rsid w:val="00F07771"/>
    <w:rsid w:val="00F07E03"/>
    <w:rsid w:val="00F30E6D"/>
    <w:rsid w:val="00F42E1A"/>
    <w:rsid w:val="00F47380"/>
    <w:rsid w:val="00F504F4"/>
    <w:rsid w:val="00F75CE7"/>
    <w:rsid w:val="00F80C47"/>
    <w:rsid w:val="00F8103D"/>
    <w:rsid w:val="00F85E52"/>
    <w:rsid w:val="00FA699A"/>
    <w:rsid w:val="00FC200A"/>
    <w:rsid w:val="00FC2C9E"/>
    <w:rsid w:val="00FC76E5"/>
    <w:rsid w:val="00FD02A6"/>
    <w:rsid w:val="00FE4CFE"/>
    <w:rsid w:val="00FE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4DFE68"/>
  <w15:docId w15:val="{88F2F5E5-2618-4C80-8451-33BE5F2F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0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6021"/>
  </w:style>
  <w:style w:type="paragraph" w:styleId="Piedepgina">
    <w:name w:val="footer"/>
    <w:basedOn w:val="Normal"/>
    <w:link w:val="PiedepginaCar"/>
    <w:uiPriority w:val="99"/>
    <w:unhideWhenUsed/>
    <w:rsid w:val="006660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021"/>
  </w:style>
  <w:style w:type="table" w:styleId="Tablaconcuadrcula">
    <w:name w:val="Table Grid"/>
    <w:basedOn w:val="Tablanormal"/>
    <w:uiPriority w:val="39"/>
    <w:rsid w:val="00666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1clara1">
    <w:name w:val="Tabla de cuadrícula 1 clara1"/>
    <w:basedOn w:val="Tablanormal"/>
    <w:uiPriority w:val="46"/>
    <w:rsid w:val="0066602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1">
    <w:name w:val="Tabla de cuadrícula 21"/>
    <w:basedOn w:val="Tablanormal"/>
    <w:uiPriority w:val="47"/>
    <w:rsid w:val="0066602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uiPriority w:val="49"/>
    <w:rsid w:val="006660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inespaciado">
    <w:name w:val="No Spacing"/>
    <w:uiPriority w:val="1"/>
    <w:qFormat/>
    <w:rsid w:val="005050CE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C332C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74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74D1"/>
    <w:rPr>
      <w:rFonts w:ascii="Segoe UI" w:hAnsi="Segoe UI" w:cs="Segoe UI"/>
      <w:sz w:val="18"/>
      <w:szCs w:val="18"/>
    </w:rPr>
  </w:style>
  <w:style w:type="character" w:styleId="Nmerodepgina">
    <w:name w:val="page number"/>
    <w:uiPriority w:val="99"/>
    <w:semiHidden/>
    <w:unhideWhenUsed/>
    <w:rsid w:val="00233E40"/>
  </w:style>
  <w:style w:type="paragraph" w:styleId="Prrafodelista">
    <w:name w:val="List Paragraph"/>
    <w:basedOn w:val="Normal"/>
    <w:uiPriority w:val="34"/>
    <w:qFormat/>
    <w:rsid w:val="002613FE"/>
    <w:pPr>
      <w:ind w:left="720"/>
      <w:contextualSpacing/>
    </w:pPr>
  </w:style>
  <w:style w:type="paragraph" w:customStyle="1" w:styleId="Default">
    <w:name w:val="Default"/>
    <w:rsid w:val="00883F9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2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91057-7207-4DFF-BCE9-17938D0FD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Horta</dc:creator>
  <cp:keywords/>
  <dc:description/>
  <cp:lastModifiedBy>Jorge Rincon</cp:lastModifiedBy>
  <cp:revision>2</cp:revision>
  <cp:lastPrinted>2016-12-06T17:50:00Z</cp:lastPrinted>
  <dcterms:created xsi:type="dcterms:W3CDTF">2016-12-09T19:06:00Z</dcterms:created>
  <dcterms:modified xsi:type="dcterms:W3CDTF">2016-12-09T19:06:00Z</dcterms:modified>
</cp:coreProperties>
</file>